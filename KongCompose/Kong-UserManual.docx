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Default="00793C3C" w:rsidP="00793C3C">
      <w:pPr>
        <w:jc w:val="center"/>
        <w:rPr>
          <w:sz w:val="52"/>
          <w:szCs w:val="52"/>
        </w:rPr>
      </w:pPr>
      <w:r w:rsidRPr="00793C3C">
        <w:rPr>
          <w:sz w:val="52"/>
          <w:szCs w:val="52"/>
        </w:rPr>
        <w:t>User manual – KONG API GATEWAY</w:t>
      </w:r>
    </w:p>
    <w:p w:rsidR="00793C3C" w:rsidRDefault="00793C3C" w:rsidP="00793C3C">
      <w:pPr>
        <w:jc w:val="center"/>
        <w:rPr>
          <w:sz w:val="28"/>
          <w:szCs w:val="28"/>
        </w:rPr>
      </w:pPr>
    </w:p>
    <w:p w:rsidR="00494924" w:rsidRDefault="00494924" w:rsidP="00494924">
      <w:pPr>
        <w:rPr>
          <w:sz w:val="28"/>
          <w:szCs w:val="28"/>
        </w:rPr>
      </w:pPr>
      <w:r>
        <w:rPr>
          <w:sz w:val="28"/>
          <w:szCs w:val="28"/>
        </w:rPr>
        <w:t xml:space="preserve">1.Truy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UI </w:t>
      </w:r>
      <w:proofErr w:type="spellStart"/>
      <w:r>
        <w:rPr>
          <w:sz w:val="28"/>
          <w:szCs w:val="28"/>
        </w:rPr>
        <w:t>Konga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494924" w:rsidRDefault="00494924" w:rsidP="00494924">
      <w:pPr>
        <w:rPr>
          <w:sz w:val="28"/>
          <w:szCs w:val="28"/>
        </w:rPr>
      </w:pPr>
    </w:p>
    <w:p w:rsidR="00494924" w:rsidRDefault="00494924" w:rsidP="004949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07C228" wp14:editId="1D72724C">
            <wp:extent cx="5991225" cy="30632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24" w:rsidRDefault="00494924" w:rsidP="00494924">
      <w:pPr>
        <w:rPr>
          <w:sz w:val="28"/>
          <w:szCs w:val="28"/>
        </w:rPr>
      </w:pPr>
    </w:p>
    <w:p w:rsidR="00494924" w:rsidRDefault="00494924" w:rsidP="00494924">
      <w:pPr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 w:rsidR="001B471C" w:rsidRPr="00494924">
        <w:rPr>
          <w:sz w:val="28"/>
          <w:szCs w:val="28"/>
        </w:rPr>
        <w:t xml:space="preserve">Create </w:t>
      </w:r>
      <w:proofErr w:type="gramStart"/>
      <w:r w:rsidR="001B471C" w:rsidRPr="00494924">
        <w:rPr>
          <w:sz w:val="28"/>
          <w:szCs w:val="28"/>
        </w:rPr>
        <w:t>Connections :</w:t>
      </w:r>
      <w:proofErr w:type="gramEnd"/>
      <w:r w:rsidR="001B471C" w:rsidRPr="00494924">
        <w:rPr>
          <w:sz w:val="28"/>
          <w:szCs w:val="28"/>
        </w:rPr>
        <w:t xml:space="preserve"> </w:t>
      </w:r>
      <w:proofErr w:type="spellStart"/>
      <w:r w:rsidR="001B471C" w:rsidRPr="00494924">
        <w:rPr>
          <w:sz w:val="28"/>
          <w:szCs w:val="28"/>
        </w:rPr>
        <w:t>Tạo</w:t>
      </w:r>
      <w:proofErr w:type="spellEnd"/>
      <w:r w:rsidR="001B471C" w:rsidRPr="00494924">
        <w:rPr>
          <w:sz w:val="28"/>
          <w:szCs w:val="28"/>
        </w:rPr>
        <w:t xml:space="preserve"> connection </w:t>
      </w:r>
      <w:proofErr w:type="spellStart"/>
      <w:r w:rsidR="001B471C" w:rsidRPr="00494924">
        <w:rPr>
          <w:sz w:val="28"/>
          <w:szCs w:val="28"/>
        </w:rPr>
        <w:t>trỏ</w:t>
      </w:r>
      <w:proofErr w:type="spellEnd"/>
      <w:r w:rsidR="001B471C" w:rsidRPr="00494924">
        <w:rPr>
          <w:sz w:val="28"/>
          <w:szCs w:val="28"/>
        </w:rPr>
        <w:t xml:space="preserve"> </w:t>
      </w:r>
      <w:proofErr w:type="spellStart"/>
      <w:r w:rsidR="001B471C" w:rsidRPr="00494924">
        <w:rPr>
          <w:sz w:val="28"/>
          <w:szCs w:val="28"/>
        </w:rPr>
        <w:t>đến</w:t>
      </w:r>
      <w:proofErr w:type="spellEnd"/>
      <w:r w:rsidR="001B471C" w:rsidRPr="00494924">
        <w:rPr>
          <w:sz w:val="28"/>
          <w:szCs w:val="28"/>
        </w:rPr>
        <w:t xml:space="preserve"> host Kong cluster </w:t>
      </w:r>
      <w:r>
        <w:rPr>
          <w:sz w:val="28"/>
          <w:szCs w:val="28"/>
        </w:rPr>
        <w:t>:</w:t>
      </w:r>
    </w:p>
    <w:p w:rsidR="00494924" w:rsidRDefault="00494924" w:rsidP="00494924">
      <w:pPr>
        <w:ind w:left="360"/>
        <w:rPr>
          <w:sz w:val="28"/>
          <w:szCs w:val="28"/>
        </w:rPr>
      </w:pPr>
    </w:p>
    <w:p w:rsidR="001B471C" w:rsidRPr="00494924" w:rsidRDefault="00494924" w:rsidP="0049492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2C46321" wp14:editId="031BBCC3">
            <wp:extent cx="5848350" cy="3059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24" w:rsidRPr="00494924" w:rsidRDefault="00494924" w:rsidP="00494924">
      <w:pPr>
        <w:rPr>
          <w:sz w:val="28"/>
          <w:szCs w:val="28"/>
        </w:rPr>
      </w:pPr>
    </w:p>
    <w:p w:rsidR="00793C3C" w:rsidRDefault="00494924" w:rsidP="00494924">
      <w:pPr>
        <w:ind w:left="360"/>
        <w:rPr>
          <w:rFonts w:ascii="Segoe UI" w:hAnsi="Segoe UI" w:cs="Segoe UI"/>
          <w:color w:val="050E17"/>
          <w:sz w:val="27"/>
          <w:szCs w:val="27"/>
          <w:shd w:val="clear" w:color="auto" w:fill="F7F7F7"/>
        </w:rPr>
      </w:pPr>
      <w:r>
        <w:rPr>
          <w:sz w:val="28"/>
          <w:szCs w:val="28"/>
        </w:rPr>
        <w:lastRenderedPageBreak/>
        <w:t>3.</w:t>
      </w:r>
      <w:r w:rsidR="00793C3C" w:rsidRPr="00494924">
        <w:rPr>
          <w:sz w:val="28"/>
          <w:szCs w:val="28"/>
        </w:rPr>
        <w:t xml:space="preserve">Create </w:t>
      </w:r>
      <w:proofErr w:type="gramStart"/>
      <w:r w:rsidR="00793C3C" w:rsidRPr="00494924">
        <w:rPr>
          <w:sz w:val="28"/>
          <w:szCs w:val="28"/>
        </w:rPr>
        <w:t>Service :</w:t>
      </w:r>
      <w:proofErr w:type="gramEnd"/>
      <w:r w:rsidR="00793C3C" w:rsidRPr="00494924">
        <w:rPr>
          <w:sz w:val="28"/>
          <w:szCs w:val="28"/>
        </w:rPr>
        <w:t xml:space="preserve"> </w:t>
      </w:r>
      <w:proofErr w:type="spellStart"/>
      <w:r w:rsidR="00793C3C" w:rsidRPr="00494924">
        <w:rPr>
          <w:sz w:val="28"/>
          <w:szCs w:val="28"/>
        </w:rPr>
        <w:t>Tạ</w:t>
      </w:r>
      <w:r w:rsidR="001B471C" w:rsidRPr="00494924">
        <w:rPr>
          <w:sz w:val="28"/>
          <w:szCs w:val="28"/>
        </w:rPr>
        <w:t>o</w:t>
      </w:r>
      <w:proofErr w:type="spellEnd"/>
      <w:r w:rsidR="001B471C" w:rsidRPr="00494924">
        <w:rPr>
          <w:sz w:val="28"/>
          <w:szCs w:val="28"/>
        </w:rPr>
        <w:t xml:space="preserve"> service </w:t>
      </w:r>
      <w:proofErr w:type="spellStart"/>
      <w:r w:rsidR="001B471C" w:rsidRPr="00494924">
        <w:rPr>
          <w:sz w:val="28"/>
          <w:szCs w:val="28"/>
        </w:rPr>
        <w:t>trên</w:t>
      </w:r>
      <w:proofErr w:type="spellEnd"/>
      <w:r w:rsidR="001B471C" w:rsidRPr="00494924">
        <w:rPr>
          <w:sz w:val="28"/>
          <w:szCs w:val="28"/>
        </w:rPr>
        <w:t xml:space="preserve"> KONG API GATEWAY,  </w:t>
      </w:r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Service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là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đại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diện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cho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một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dịch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vụ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back-end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hoặc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ứng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dụng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mà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bạn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muốn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đăng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ký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trên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Kong.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Mỗi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service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liên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quan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đến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một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upstream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và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chứa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các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thông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tin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như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URL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của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dịch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vụ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và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cổng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cần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tiếp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nhận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yêu</w:t>
      </w:r>
      <w:proofErr w:type="spellEnd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proofErr w:type="gramStart"/>
      <w:r w:rsidR="001B471C"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cầu</w:t>
      </w:r>
      <w:proofErr w:type="spell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.</w:t>
      </w:r>
      <w:proofErr w:type="gram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</w:p>
    <w:p w:rsidR="00494924" w:rsidRDefault="00494924" w:rsidP="00494924">
      <w:pPr>
        <w:ind w:left="360"/>
        <w:rPr>
          <w:rFonts w:ascii="Segoe UI" w:hAnsi="Segoe UI" w:cs="Segoe UI"/>
          <w:color w:val="050E17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-&gt; Click </w:t>
      </w:r>
      <w:proofErr w:type="spellStart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vào</w:t>
      </w:r>
      <w:proofErr w:type="spell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Services </w:t>
      </w:r>
      <w:proofErr w:type="spellStart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trong</w:t>
      </w:r>
      <w:proofErr w:type="spell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NavBar</w:t>
      </w:r>
      <w:proofErr w:type="spell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-&gt; Click Add Service -&gt; </w:t>
      </w:r>
      <w:proofErr w:type="spellStart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Nhập</w:t>
      </w:r>
      <w:proofErr w:type="spell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thông</w:t>
      </w:r>
      <w:proofErr w:type="spell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tin </w:t>
      </w:r>
      <w:proofErr w:type="spellStart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như</w:t>
      </w:r>
      <w:proofErr w:type="spell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hình</w:t>
      </w:r>
      <w:proofErr w:type="spell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dưới</w:t>
      </w:r>
      <w:proofErr w:type="spellEnd"/>
      <w:r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-&gt; Submit Service</w:t>
      </w:r>
    </w:p>
    <w:p w:rsidR="00494924" w:rsidRDefault="00494924" w:rsidP="00494924">
      <w:pPr>
        <w:ind w:left="360"/>
        <w:rPr>
          <w:rFonts w:ascii="Segoe UI" w:hAnsi="Segoe UI" w:cs="Segoe UI"/>
          <w:color w:val="050E17"/>
          <w:sz w:val="27"/>
          <w:szCs w:val="27"/>
          <w:shd w:val="clear" w:color="auto" w:fill="F7F7F7"/>
        </w:rPr>
      </w:pPr>
    </w:p>
    <w:p w:rsidR="00494924" w:rsidRDefault="00494924" w:rsidP="00494924">
      <w:pPr>
        <w:ind w:left="360"/>
        <w:rPr>
          <w:rFonts w:ascii="Segoe UI" w:hAnsi="Segoe UI" w:cs="Segoe UI"/>
          <w:color w:val="050E17"/>
          <w:sz w:val="27"/>
          <w:szCs w:val="27"/>
          <w:shd w:val="clear" w:color="auto" w:fill="F7F7F7"/>
        </w:rPr>
      </w:pPr>
      <w:r>
        <w:rPr>
          <w:noProof/>
        </w:rPr>
        <w:drawing>
          <wp:inline distT="0" distB="0" distL="0" distR="0" wp14:anchorId="06CCC3CE" wp14:editId="2BB9B415">
            <wp:extent cx="5943600" cy="3060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24" w:rsidRPr="00494924" w:rsidRDefault="00494924" w:rsidP="00494924">
      <w:pPr>
        <w:ind w:left="360"/>
        <w:rPr>
          <w:sz w:val="28"/>
          <w:szCs w:val="28"/>
        </w:rPr>
      </w:pPr>
    </w:p>
    <w:p w:rsidR="00494924" w:rsidRPr="000B5773" w:rsidRDefault="00793C3C" w:rsidP="00494924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494924">
        <w:rPr>
          <w:sz w:val="28"/>
          <w:szCs w:val="28"/>
        </w:rPr>
        <w:t xml:space="preserve">Create </w:t>
      </w:r>
      <w:proofErr w:type="gramStart"/>
      <w:r w:rsidRPr="00494924">
        <w:rPr>
          <w:sz w:val="28"/>
          <w:szCs w:val="28"/>
        </w:rPr>
        <w:t>Route :</w:t>
      </w:r>
      <w:proofErr w:type="gramEnd"/>
      <w:r w:rsidRPr="00494924">
        <w:rPr>
          <w:sz w:val="28"/>
          <w:szCs w:val="28"/>
        </w:rPr>
        <w:t xml:space="preserve"> </w:t>
      </w:r>
      <w:proofErr w:type="spellStart"/>
      <w:r w:rsidRPr="00494924">
        <w:rPr>
          <w:sz w:val="28"/>
          <w:szCs w:val="28"/>
        </w:rPr>
        <w:t>Sau</w:t>
      </w:r>
      <w:proofErr w:type="spellEnd"/>
      <w:r w:rsidRPr="00494924">
        <w:rPr>
          <w:sz w:val="28"/>
          <w:szCs w:val="28"/>
        </w:rPr>
        <w:t xml:space="preserve"> </w:t>
      </w:r>
      <w:proofErr w:type="spellStart"/>
      <w:r w:rsidRPr="00494924">
        <w:rPr>
          <w:sz w:val="28"/>
          <w:szCs w:val="28"/>
        </w:rPr>
        <w:t>khi</w:t>
      </w:r>
      <w:proofErr w:type="spellEnd"/>
      <w:r w:rsidRPr="00494924">
        <w:rPr>
          <w:sz w:val="28"/>
          <w:szCs w:val="28"/>
        </w:rPr>
        <w:t xml:space="preserve"> </w:t>
      </w:r>
      <w:proofErr w:type="spellStart"/>
      <w:r w:rsidRPr="00494924">
        <w:rPr>
          <w:sz w:val="28"/>
          <w:szCs w:val="28"/>
        </w:rPr>
        <w:t>tạo</w:t>
      </w:r>
      <w:proofErr w:type="spellEnd"/>
      <w:r w:rsidRPr="00494924">
        <w:rPr>
          <w:sz w:val="28"/>
          <w:szCs w:val="28"/>
        </w:rPr>
        <w:t xml:space="preserve"> service </w:t>
      </w:r>
      <w:proofErr w:type="spellStart"/>
      <w:r w:rsidRPr="00494924">
        <w:rPr>
          <w:sz w:val="28"/>
          <w:szCs w:val="28"/>
        </w:rPr>
        <w:t>thì</w:t>
      </w:r>
      <w:proofErr w:type="spellEnd"/>
      <w:r w:rsidRPr="00494924">
        <w:rPr>
          <w:sz w:val="28"/>
          <w:szCs w:val="28"/>
        </w:rPr>
        <w:t xml:space="preserve"> ta </w:t>
      </w:r>
      <w:proofErr w:type="spellStart"/>
      <w:r w:rsidRPr="00494924">
        <w:rPr>
          <w:sz w:val="28"/>
          <w:szCs w:val="28"/>
        </w:rPr>
        <w:t>sẽ</w:t>
      </w:r>
      <w:proofErr w:type="spellEnd"/>
      <w:r w:rsidRPr="00494924">
        <w:rPr>
          <w:sz w:val="28"/>
          <w:szCs w:val="28"/>
        </w:rPr>
        <w:t xml:space="preserve"> </w:t>
      </w:r>
      <w:proofErr w:type="spellStart"/>
      <w:r w:rsidRPr="00494924">
        <w:rPr>
          <w:sz w:val="28"/>
          <w:szCs w:val="28"/>
        </w:rPr>
        <w:t>tạo</w:t>
      </w:r>
      <w:proofErr w:type="spellEnd"/>
      <w:r w:rsidRPr="00494924">
        <w:rPr>
          <w:sz w:val="28"/>
          <w:szCs w:val="28"/>
        </w:rPr>
        <w:t xml:space="preserve"> route </w:t>
      </w:r>
      <w:proofErr w:type="spellStart"/>
      <w:r w:rsidRPr="00494924">
        <w:rPr>
          <w:sz w:val="28"/>
          <w:szCs w:val="28"/>
        </w:rPr>
        <w:t>để</w:t>
      </w:r>
      <w:proofErr w:type="spellEnd"/>
      <w:r w:rsidRPr="00494924">
        <w:rPr>
          <w:sz w:val="28"/>
          <w:szCs w:val="28"/>
        </w:rPr>
        <w:t xml:space="preserve"> Kong </w:t>
      </w:r>
      <w:proofErr w:type="spellStart"/>
      <w:r w:rsidRPr="00494924">
        <w:rPr>
          <w:sz w:val="28"/>
          <w:szCs w:val="28"/>
        </w:rPr>
        <w:t>định</w:t>
      </w:r>
      <w:proofErr w:type="spellEnd"/>
      <w:r w:rsidRPr="00494924">
        <w:rPr>
          <w:sz w:val="28"/>
          <w:szCs w:val="28"/>
        </w:rPr>
        <w:t xml:space="preserve"> </w:t>
      </w:r>
      <w:proofErr w:type="spellStart"/>
      <w:r w:rsidRPr="00494924">
        <w:rPr>
          <w:sz w:val="28"/>
          <w:szCs w:val="28"/>
        </w:rPr>
        <w:t>tuyến</w:t>
      </w:r>
      <w:proofErr w:type="spellEnd"/>
      <w:r w:rsidRPr="00494924">
        <w:rPr>
          <w:sz w:val="28"/>
          <w:szCs w:val="28"/>
        </w:rPr>
        <w:t xml:space="preserve"> </w:t>
      </w:r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 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các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yêu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cầu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HTTP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tới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các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API.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Mỗi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route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được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liên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kết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với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một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hoặc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nhiều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plugin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để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kiểm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soát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và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xử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lý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yêu</w:t>
      </w:r>
      <w:proofErr w:type="spellEnd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  <w:proofErr w:type="spellStart"/>
      <w:r w:rsidRP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cầ</w:t>
      </w:r>
      <w:r w:rsid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>u</w:t>
      </w:r>
      <w:proofErr w:type="spellEnd"/>
      <w:r w:rsidR="00494924">
        <w:rPr>
          <w:rFonts w:ascii="Segoe UI" w:hAnsi="Segoe UI" w:cs="Segoe UI"/>
          <w:color w:val="050E17"/>
          <w:sz w:val="27"/>
          <w:szCs w:val="27"/>
          <w:shd w:val="clear" w:color="auto" w:fill="F7F7F7"/>
        </w:rPr>
        <w:t xml:space="preserve"> </w:t>
      </w:r>
    </w:p>
    <w:p w:rsidR="000B5773" w:rsidRDefault="000B5773" w:rsidP="000B5773">
      <w:pPr>
        <w:pStyle w:val="ListParagraph"/>
        <w:rPr>
          <w:rFonts w:ascii="Segoe UI" w:hAnsi="Segoe UI" w:cs="Segoe UI"/>
          <w:color w:val="050E17"/>
          <w:sz w:val="27"/>
          <w:szCs w:val="27"/>
          <w:shd w:val="clear" w:color="auto" w:fill="F7F7F7"/>
        </w:rPr>
      </w:pPr>
    </w:p>
    <w:p w:rsidR="000B5773" w:rsidRPr="000B5773" w:rsidRDefault="000B5773" w:rsidP="000B5773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service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-&gt; Click routes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navbar</w:t>
      </w:r>
      <w:proofErr w:type="spellEnd"/>
      <w:r>
        <w:rPr>
          <w:sz w:val="28"/>
          <w:szCs w:val="28"/>
        </w:rPr>
        <w:t xml:space="preserve"> child -&gt;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route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</w:p>
    <w:p w:rsidR="00494924" w:rsidRDefault="000B5773" w:rsidP="000B5773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0AD386" wp14:editId="143F8883">
            <wp:extent cx="594360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73" w:rsidRDefault="000B5773" w:rsidP="000B5773">
      <w:pPr>
        <w:ind w:left="360"/>
        <w:rPr>
          <w:sz w:val="28"/>
          <w:szCs w:val="28"/>
        </w:rPr>
      </w:pPr>
    </w:p>
    <w:p w:rsidR="000B5773" w:rsidRDefault="000B5773" w:rsidP="000B5773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API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KongGateWay</w:t>
      </w:r>
      <w:proofErr w:type="spellEnd"/>
      <w:r>
        <w:rPr>
          <w:sz w:val="28"/>
          <w:szCs w:val="28"/>
        </w:rPr>
        <w:t xml:space="preserve"> </w:t>
      </w:r>
    </w:p>
    <w:p w:rsidR="000B5773" w:rsidRDefault="000B5773" w:rsidP="000B5773">
      <w:pPr>
        <w:pStyle w:val="ListParagraph"/>
        <w:rPr>
          <w:sz w:val="28"/>
          <w:szCs w:val="28"/>
        </w:rPr>
      </w:pPr>
    </w:p>
    <w:p w:rsidR="000B5773" w:rsidRDefault="000B5773" w:rsidP="000B577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0BBF50E" wp14:editId="63536661">
            <wp:extent cx="5943600" cy="3061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73" w:rsidRDefault="000B5773" w:rsidP="000B5773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Authentication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consumer </w:t>
      </w:r>
      <w:proofErr w:type="spellStart"/>
      <w:r w:rsidR="008D5A1E">
        <w:rPr>
          <w:sz w:val="28"/>
          <w:szCs w:val="28"/>
        </w:rPr>
        <w:t>để</w:t>
      </w:r>
      <w:proofErr w:type="spellEnd"/>
      <w:r w:rsidR="008D5A1E">
        <w:rPr>
          <w:sz w:val="28"/>
          <w:szCs w:val="28"/>
        </w:rPr>
        <w:t xml:space="preserve"> </w:t>
      </w:r>
      <w:proofErr w:type="spellStart"/>
      <w:r w:rsidR="008D5A1E">
        <w:rPr>
          <w:sz w:val="28"/>
          <w:szCs w:val="28"/>
        </w:rPr>
        <w:t>truy</w:t>
      </w:r>
      <w:proofErr w:type="spellEnd"/>
      <w:r w:rsidR="008D5A1E">
        <w:rPr>
          <w:sz w:val="28"/>
          <w:szCs w:val="28"/>
        </w:rPr>
        <w:t xml:space="preserve"> </w:t>
      </w:r>
      <w:proofErr w:type="spellStart"/>
      <w:r w:rsidR="008D5A1E">
        <w:rPr>
          <w:sz w:val="28"/>
          <w:szCs w:val="28"/>
        </w:rPr>
        <w:t>cập</w:t>
      </w:r>
      <w:proofErr w:type="spellEnd"/>
      <w:r w:rsidR="008D5A1E">
        <w:rPr>
          <w:sz w:val="28"/>
          <w:szCs w:val="28"/>
        </w:rPr>
        <w:t xml:space="preserve"> API Endpoint</w:t>
      </w:r>
    </w:p>
    <w:p w:rsidR="000B5773" w:rsidRDefault="000B5773" w:rsidP="000B5773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Click Consumer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navbar</w:t>
      </w:r>
      <w:proofErr w:type="spellEnd"/>
      <w:r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</w:rPr>
        <w:t>CreateConsumer</w:t>
      </w:r>
      <w:proofErr w:type="spellEnd"/>
      <w:r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-&gt; Click credentials -&gt;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</w:p>
    <w:p w:rsidR="000B5773" w:rsidRDefault="000B5773" w:rsidP="000B5773">
      <w:pPr>
        <w:pStyle w:val="ListParagraph"/>
        <w:rPr>
          <w:sz w:val="28"/>
          <w:szCs w:val="28"/>
        </w:rPr>
      </w:pPr>
    </w:p>
    <w:p w:rsidR="000B5773" w:rsidRDefault="000B5773" w:rsidP="000B577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FFE6B8" wp14:editId="1B5688DF">
            <wp:extent cx="5943600" cy="307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73" w:rsidRDefault="000B5773" w:rsidP="000B5773">
      <w:pPr>
        <w:pStyle w:val="ListParagraph"/>
        <w:rPr>
          <w:sz w:val="28"/>
          <w:szCs w:val="28"/>
        </w:rPr>
      </w:pPr>
    </w:p>
    <w:p w:rsidR="000B5773" w:rsidRDefault="000B5773" w:rsidP="000B577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API Key -&gt;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key </w:t>
      </w:r>
      <w:proofErr w:type="spellStart"/>
      <w:r>
        <w:rPr>
          <w:sz w:val="28"/>
          <w:szCs w:val="28"/>
        </w:rPr>
        <w:t>mong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API Key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API Key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route ,</w:t>
      </w:r>
      <w:proofErr w:type="gramEnd"/>
    </w:p>
    <w:p w:rsidR="000B5773" w:rsidRDefault="000B5773" w:rsidP="000B5773">
      <w:pPr>
        <w:pStyle w:val="ListParagraph"/>
        <w:rPr>
          <w:sz w:val="28"/>
          <w:szCs w:val="28"/>
        </w:rPr>
      </w:pPr>
    </w:p>
    <w:p w:rsidR="000B5773" w:rsidRDefault="000B5773" w:rsidP="000B577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CEA5109" wp14:editId="71B3108A">
            <wp:extent cx="5943600" cy="305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73" w:rsidRDefault="000B5773" w:rsidP="000B5773">
      <w:pPr>
        <w:pStyle w:val="ListParagraph"/>
        <w:rPr>
          <w:sz w:val="28"/>
          <w:szCs w:val="28"/>
        </w:rPr>
      </w:pPr>
    </w:p>
    <w:p w:rsidR="003B19C7" w:rsidRPr="003B19C7" w:rsidRDefault="000B5773" w:rsidP="003B19C7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routes -&gt; </w:t>
      </w:r>
      <w:proofErr w:type="spellStart"/>
      <w:r>
        <w:rPr>
          <w:sz w:val="28"/>
          <w:szCs w:val="28"/>
        </w:rPr>
        <w:t>Chọ</w:t>
      </w:r>
      <w:r w:rsidR="008D5A1E">
        <w:rPr>
          <w:sz w:val="28"/>
          <w:szCs w:val="28"/>
        </w:rPr>
        <w:t>n</w:t>
      </w:r>
      <w:proofErr w:type="spellEnd"/>
      <w:r w:rsidR="008D5A1E">
        <w:rPr>
          <w:sz w:val="28"/>
          <w:szCs w:val="28"/>
        </w:rPr>
        <w:t xml:space="preserve"> Plugins -&gt; Add Plugin -&gt; Add Plugin Key </w:t>
      </w:r>
      <w:proofErr w:type="spellStart"/>
      <w:r w:rsidR="008D5A1E">
        <w:rPr>
          <w:sz w:val="28"/>
          <w:szCs w:val="28"/>
        </w:rPr>
        <w:t>Auth</w:t>
      </w:r>
      <w:proofErr w:type="spellEnd"/>
      <w:r w:rsidR="003B19C7">
        <w:rPr>
          <w:sz w:val="28"/>
          <w:szCs w:val="28"/>
        </w:rPr>
        <w:t xml:space="preserve"> -&gt; </w:t>
      </w:r>
      <w:proofErr w:type="spellStart"/>
      <w:r w:rsidR="003B19C7">
        <w:rPr>
          <w:sz w:val="28"/>
          <w:szCs w:val="28"/>
        </w:rPr>
        <w:t>Không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cần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nhập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thông</w:t>
      </w:r>
      <w:proofErr w:type="spellEnd"/>
      <w:r w:rsidR="003B19C7">
        <w:rPr>
          <w:sz w:val="28"/>
          <w:szCs w:val="28"/>
        </w:rPr>
        <w:t xml:space="preserve"> tin </w:t>
      </w:r>
      <w:proofErr w:type="spellStart"/>
      <w:r w:rsidR="003B19C7">
        <w:rPr>
          <w:sz w:val="28"/>
          <w:szCs w:val="28"/>
        </w:rPr>
        <w:t>gì</w:t>
      </w:r>
      <w:proofErr w:type="spellEnd"/>
      <w:r w:rsidR="003B19C7">
        <w:rPr>
          <w:sz w:val="28"/>
          <w:szCs w:val="28"/>
        </w:rPr>
        <w:t xml:space="preserve"> -&gt; Add Plugin </w:t>
      </w:r>
      <w:proofErr w:type="spellStart"/>
      <w:r w:rsidR="003B19C7">
        <w:rPr>
          <w:sz w:val="28"/>
          <w:szCs w:val="28"/>
        </w:rPr>
        <w:t>luôn</w:t>
      </w:r>
      <w:proofErr w:type="spellEnd"/>
      <w:r w:rsidR="003B19C7">
        <w:rPr>
          <w:sz w:val="28"/>
          <w:szCs w:val="28"/>
        </w:rPr>
        <w:t xml:space="preserve"> (</w:t>
      </w:r>
      <w:proofErr w:type="spellStart"/>
      <w:r w:rsidR="003B19C7">
        <w:rPr>
          <w:sz w:val="28"/>
          <w:szCs w:val="28"/>
        </w:rPr>
        <w:t>đây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là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cách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config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authen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cho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từng</w:t>
      </w:r>
      <w:proofErr w:type="spellEnd"/>
      <w:r w:rsidR="003B19C7">
        <w:rPr>
          <w:sz w:val="28"/>
          <w:szCs w:val="28"/>
        </w:rPr>
        <w:t xml:space="preserve"> route </w:t>
      </w:r>
      <w:proofErr w:type="spellStart"/>
      <w:r w:rsidR="003B19C7">
        <w:rPr>
          <w:sz w:val="28"/>
          <w:szCs w:val="28"/>
        </w:rPr>
        <w:t>có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thể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tham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khảo</w:t>
      </w:r>
      <w:proofErr w:type="spellEnd"/>
      <w:r w:rsidR="003B19C7">
        <w:rPr>
          <w:sz w:val="28"/>
          <w:szCs w:val="28"/>
        </w:rPr>
        <w:t xml:space="preserve"> add global plugin </w:t>
      </w:r>
      <w:proofErr w:type="spellStart"/>
      <w:r w:rsidR="003B19C7">
        <w:rPr>
          <w:sz w:val="28"/>
          <w:szCs w:val="28"/>
        </w:rPr>
        <w:t>cho</w:t>
      </w:r>
      <w:proofErr w:type="spellEnd"/>
      <w:r w:rsidR="003B19C7">
        <w:rPr>
          <w:sz w:val="28"/>
          <w:szCs w:val="28"/>
        </w:rPr>
        <w:t xml:space="preserve"> all </w:t>
      </w:r>
      <w:proofErr w:type="spellStart"/>
      <w:r w:rsidR="003B19C7">
        <w:rPr>
          <w:sz w:val="28"/>
          <w:szCs w:val="28"/>
        </w:rPr>
        <w:t>entrypoints</w:t>
      </w:r>
      <w:proofErr w:type="spellEnd"/>
      <w:r w:rsidR="003B19C7">
        <w:rPr>
          <w:sz w:val="28"/>
          <w:szCs w:val="28"/>
        </w:rPr>
        <w:t xml:space="preserve">) </w:t>
      </w:r>
    </w:p>
    <w:p w:rsidR="000B5773" w:rsidRDefault="003B19C7" w:rsidP="000B577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13A74" wp14:editId="2D6CA4D7">
            <wp:extent cx="5943600" cy="3065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7" w:rsidRDefault="003B19C7" w:rsidP="000B5773">
      <w:pPr>
        <w:pStyle w:val="ListParagraph"/>
        <w:rPr>
          <w:sz w:val="28"/>
          <w:szCs w:val="28"/>
        </w:rPr>
      </w:pPr>
    </w:p>
    <w:p w:rsidR="003B19C7" w:rsidRDefault="003B19C7" w:rsidP="000B577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API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apikey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response</w:t>
      </w:r>
    </w:p>
    <w:p w:rsidR="003B19C7" w:rsidRDefault="003B19C7" w:rsidP="000B5773">
      <w:pPr>
        <w:pStyle w:val="ListParagraph"/>
        <w:rPr>
          <w:sz w:val="28"/>
          <w:szCs w:val="28"/>
        </w:rPr>
      </w:pPr>
    </w:p>
    <w:p w:rsidR="003B19C7" w:rsidRDefault="003B19C7" w:rsidP="000B577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B8BBA1A" wp14:editId="69D348C3">
            <wp:extent cx="5943600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7" w:rsidRDefault="003B19C7" w:rsidP="000B5773">
      <w:pPr>
        <w:pStyle w:val="ListParagraph"/>
        <w:rPr>
          <w:sz w:val="28"/>
          <w:szCs w:val="28"/>
        </w:rPr>
      </w:pPr>
    </w:p>
    <w:p w:rsidR="00470652" w:rsidRDefault="003B19C7" w:rsidP="003B19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***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ý :</w:t>
      </w:r>
      <w:proofErr w:type="gramEnd"/>
      <w:r>
        <w:rPr>
          <w:sz w:val="28"/>
          <w:szCs w:val="28"/>
        </w:rPr>
        <w:t xml:space="preserve"> Kong API Gateway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longpv2 ,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trỏ</w:t>
      </w:r>
      <w:proofErr w:type="spellEnd"/>
      <w:r>
        <w:rPr>
          <w:sz w:val="28"/>
          <w:szCs w:val="28"/>
        </w:rPr>
        <w:t xml:space="preserve"> host : 10.1.13.64 </w:t>
      </w:r>
      <w:proofErr w:type="spellStart"/>
      <w:r>
        <w:rPr>
          <w:sz w:val="28"/>
          <w:szCs w:val="28"/>
        </w:rPr>
        <w:t>host.docker.internal</w:t>
      </w:r>
      <w:proofErr w:type="spellEnd"/>
      <w:r>
        <w:rPr>
          <w:sz w:val="28"/>
          <w:szCs w:val="28"/>
        </w:rPr>
        <w:t xml:space="preserve"> . </w:t>
      </w:r>
      <w:proofErr w:type="spellStart"/>
      <w:r w:rsidR="00470652">
        <w:rPr>
          <w:sz w:val="28"/>
          <w:szCs w:val="28"/>
        </w:rPr>
        <w:lastRenderedPageBreak/>
        <w:t>KongServer</w:t>
      </w:r>
      <w:proofErr w:type="spellEnd"/>
      <w:r w:rsidR="00470652">
        <w:rPr>
          <w:sz w:val="28"/>
          <w:szCs w:val="28"/>
        </w:rPr>
        <w:t xml:space="preserve"> default </w:t>
      </w:r>
      <w:proofErr w:type="spellStart"/>
      <w:r w:rsidR="00470652">
        <w:rPr>
          <w:sz w:val="28"/>
          <w:szCs w:val="28"/>
        </w:rPr>
        <w:t>đang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chặn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trỏ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đến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các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url</w:t>
      </w:r>
      <w:proofErr w:type="spellEnd"/>
      <w:r w:rsidR="00470652">
        <w:rPr>
          <w:sz w:val="28"/>
          <w:szCs w:val="28"/>
        </w:rPr>
        <w:t xml:space="preserve"> localhost </w:t>
      </w:r>
      <w:proofErr w:type="spellStart"/>
      <w:r w:rsidR="00470652">
        <w:rPr>
          <w:sz w:val="28"/>
          <w:szCs w:val="28"/>
        </w:rPr>
        <w:t>nên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muốn</w:t>
      </w:r>
      <w:proofErr w:type="spellEnd"/>
      <w:r w:rsidR="00470652">
        <w:rPr>
          <w:sz w:val="28"/>
          <w:szCs w:val="28"/>
        </w:rPr>
        <w:t xml:space="preserve"> test </w:t>
      </w:r>
      <w:proofErr w:type="spellStart"/>
      <w:r w:rsidR="00470652">
        <w:rPr>
          <w:sz w:val="28"/>
          <w:szCs w:val="28"/>
        </w:rPr>
        <w:t>phải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sử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dụng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webAPI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có</w:t>
      </w:r>
      <w:proofErr w:type="spellEnd"/>
      <w:r w:rsidR="00470652">
        <w:rPr>
          <w:sz w:val="28"/>
          <w:szCs w:val="28"/>
        </w:rPr>
        <w:t xml:space="preserve"> domain public , longpv2 </w:t>
      </w:r>
      <w:proofErr w:type="spellStart"/>
      <w:r w:rsidR="00470652">
        <w:rPr>
          <w:sz w:val="28"/>
          <w:szCs w:val="28"/>
        </w:rPr>
        <w:t>đã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thử</w:t>
      </w:r>
      <w:proofErr w:type="spellEnd"/>
      <w:r w:rsidR="00470652">
        <w:rPr>
          <w:sz w:val="28"/>
          <w:szCs w:val="28"/>
        </w:rPr>
        <w:t xml:space="preserve"> 1 </w:t>
      </w:r>
      <w:proofErr w:type="spellStart"/>
      <w:r w:rsidR="00470652">
        <w:rPr>
          <w:sz w:val="28"/>
          <w:szCs w:val="28"/>
        </w:rPr>
        <w:t>số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config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để</w:t>
      </w:r>
      <w:proofErr w:type="spellEnd"/>
      <w:r w:rsidR="00470652">
        <w:rPr>
          <w:sz w:val="28"/>
          <w:szCs w:val="28"/>
        </w:rPr>
        <w:t xml:space="preserve"> test service local </w:t>
      </w:r>
      <w:proofErr w:type="spellStart"/>
      <w:r w:rsidR="00470652">
        <w:rPr>
          <w:sz w:val="28"/>
          <w:szCs w:val="28"/>
        </w:rPr>
        <w:t>chưa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thành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công</w:t>
      </w:r>
      <w:proofErr w:type="spellEnd"/>
      <w:r w:rsidR="00470652">
        <w:rPr>
          <w:sz w:val="28"/>
          <w:szCs w:val="28"/>
        </w:rPr>
        <w:t xml:space="preserve">, </w:t>
      </w:r>
      <w:proofErr w:type="spellStart"/>
      <w:r w:rsidR="00470652">
        <w:rPr>
          <w:sz w:val="28"/>
          <w:szCs w:val="28"/>
        </w:rPr>
        <w:t>Ví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dụ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trên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đang</w:t>
      </w:r>
      <w:proofErr w:type="spellEnd"/>
      <w:r w:rsidR="00470652">
        <w:rPr>
          <w:sz w:val="28"/>
          <w:szCs w:val="28"/>
        </w:rPr>
        <w:t xml:space="preserve"> test </w:t>
      </w:r>
      <w:proofErr w:type="spellStart"/>
      <w:r w:rsidR="00470652">
        <w:rPr>
          <w:sz w:val="28"/>
          <w:szCs w:val="28"/>
        </w:rPr>
        <w:t>trên</w:t>
      </w:r>
      <w:proofErr w:type="spellEnd"/>
      <w:r w:rsidR="00470652">
        <w:rPr>
          <w:sz w:val="28"/>
          <w:szCs w:val="28"/>
        </w:rPr>
        <w:t xml:space="preserve"> </w:t>
      </w:r>
      <w:proofErr w:type="spellStart"/>
      <w:r w:rsidR="00470652">
        <w:rPr>
          <w:sz w:val="28"/>
          <w:szCs w:val="28"/>
        </w:rPr>
        <w:t>trang</w:t>
      </w:r>
      <w:proofErr w:type="spellEnd"/>
      <w:r w:rsidR="00470652">
        <w:rPr>
          <w:sz w:val="28"/>
          <w:szCs w:val="28"/>
        </w:rPr>
        <w:t xml:space="preserve"> : </w:t>
      </w:r>
      <w:hyperlink r:id="rId17" w:history="1">
        <w:r w:rsidR="00470652" w:rsidRPr="009A081A">
          <w:rPr>
            <w:rStyle w:val="Hyperlink"/>
            <w:sz w:val="28"/>
            <w:szCs w:val="28"/>
          </w:rPr>
          <w:t>https://jsonplaceholder.typicode.com/</w:t>
        </w:r>
      </w:hyperlink>
    </w:p>
    <w:p w:rsidR="003B19C7" w:rsidRDefault="00470652" w:rsidP="003B19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3B19C7">
        <w:rPr>
          <w:sz w:val="28"/>
          <w:szCs w:val="28"/>
        </w:rPr>
        <w:t>Truy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cập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url</w:t>
      </w:r>
      <w:proofErr w:type="spellEnd"/>
      <w:r w:rsidR="003B19C7">
        <w:rPr>
          <w:sz w:val="28"/>
          <w:szCs w:val="28"/>
        </w:rPr>
        <w:t xml:space="preserve"> : </w:t>
      </w:r>
      <w:hyperlink r:id="rId18" w:history="1">
        <w:r w:rsidR="003B19C7" w:rsidRPr="009A081A">
          <w:rPr>
            <w:rStyle w:val="Hyperlink"/>
            <w:sz w:val="28"/>
            <w:szCs w:val="28"/>
          </w:rPr>
          <w:t>http://host.docker.internal:1337</w:t>
        </w:r>
      </w:hyperlink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UI </w:t>
      </w:r>
      <w:proofErr w:type="spellStart"/>
      <w:r>
        <w:rPr>
          <w:sz w:val="28"/>
          <w:szCs w:val="28"/>
        </w:rPr>
        <w:t>Konga</w:t>
      </w:r>
      <w:proofErr w:type="spellEnd"/>
      <w:r w:rsidR="003B19C7">
        <w:rPr>
          <w:sz w:val="28"/>
          <w:szCs w:val="28"/>
        </w:rPr>
        <w:t xml:space="preserve">. </w:t>
      </w:r>
      <w:proofErr w:type="spellStart"/>
      <w:r w:rsidR="003B19C7">
        <w:rPr>
          <w:sz w:val="28"/>
          <w:szCs w:val="28"/>
        </w:rPr>
        <w:t>Hướng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dẫn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trên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chỉ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là</w:t>
      </w:r>
      <w:proofErr w:type="spellEnd"/>
      <w:r w:rsidR="003B19C7">
        <w:rPr>
          <w:sz w:val="28"/>
          <w:szCs w:val="28"/>
        </w:rPr>
        <w:t xml:space="preserve"> 1 </w:t>
      </w:r>
      <w:proofErr w:type="spellStart"/>
      <w:r w:rsidR="003B19C7">
        <w:rPr>
          <w:sz w:val="28"/>
          <w:szCs w:val="28"/>
        </w:rPr>
        <w:t>số</w:t>
      </w:r>
      <w:proofErr w:type="spellEnd"/>
      <w:r w:rsidR="003B19C7">
        <w:rPr>
          <w:sz w:val="28"/>
          <w:szCs w:val="28"/>
        </w:rPr>
        <w:t xml:space="preserve"> demo </w:t>
      </w:r>
      <w:proofErr w:type="spellStart"/>
      <w:r w:rsidR="003B19C7">
        <w:rPr>
          <w:sz w:val="28"/>
          <w:szCs w:val="28"/>
        </w:rPr>
        <w:t>cơ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bả</w:t>
      </w:r>
      <w:r>
        <w:rPr>
          <w:sz w:val="28"/>
          <w:szCs w:val="28"/>
        </w:rPr>
        <w:t>n</w:t>
      </w:r>
      <w:proofErr w:type="spellEnd"/>
      <w:r w:rsidR="003B19C7">
        <w:rPr>
          <w:sz w:val="28"/>
          <w:szCs w:val="28"/>
        </w:rPr>
        <w:t xml:space="preserve">, </w:t>
      </w:r>
      <w:proofErr w:type="spellStart"/>
      <w:r w:rsidR="003B19C7">
        <w:rPr>
          <w:sz w:val="28"/>
          <w:szCs w:val="28"/>
        </w:rPr>
        <w:t>mọi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người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tham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khảo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thêm</w:t>
      </w:r>
      <w:proofErr w:type="spellEnd"/>
      <w:r w:rsidR="003B19C7">
        <w:rPr>
          <w:sz w:val="28"/>
          <w:szCs w:val="28"/>
        </w:rPr>
        <w:t xml:space="preserve"> link </w:t>
      </w:r>
      <w:proofErr w:type="spellStart"/>
      <w:r w:rsidR="003B19C7">
        <w:rPr>
          <w:sz w:val="28"/>
          <w:szCs w:val="28"/>
        </w:rPr>
        <w:t>dưới</w:t>
      </w:r>
      <w:proofErr w:type="spellEnd"/>
      <w:r w:rsidR="003B19C7">
        <w:rPr>
          <w:sz w:val="28"/>
          <w:szCs w:val="28"/>
        </w:rPr>
        <w:t xml:space="preserve"> </w:t>
      </w:r>
      <w:proofErr w:type="spellStart"/>
      <w:r w:rsidR="003B19C7"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>:</w:t>
      </w:r>
      <w:bookmarkStart w:id="0" w:name="_GoBack"/>
      <w:bookmarkEnd w:id="0"/>
    </w:p>
    <w:p w:rsidR="003B19C7" w:rsidRDefault="003B19C7" w:rsidP="003B19C7">
      <w:pPr>
        <w:pStyle w:val="ListParagraph"/>
        <w:rPr>
          <w:sz w:val="28"/>
          <w:szCs w:val="28"/>
        </w:rPr>
      </w:pPr>
    </w:p>
    <w:p w:rsidR="003B19C7" w:rsidRDefault="003B19C7" w:rsidP="003B19C7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Kong : </w:t>
      </w:r>
      <w:hyperlink r:id="rId19" w:history="1">
        <w:r w:rsidRPr="009A081A">
          <w:rPr>
            <w:rStyle w:val="Hyperlink"/>
            <w:sz w:val="28"/>
            <w:szCs w:val="28"/>
          </w:rPr>
          <w:t>https://docs.konghq.com/gateway/latest/</w:t>
        </w:r>
      </w:hyperlink>
    </w:p>
    <w:p w:rsidR="003B19C7" w:rsidRDefault="003B19C7" w:rsidP="003B19C7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Kong tutorial : </w:t>
      </w:r>
      <w:hyperlink r:id="rId20" w:history="1">
        <w:r w:rsidRPr="009A081A">
          <w:rPr>
            <w:rStyle w:val="Hyperlink"/>
            <w:sz w:val="28"/>
            <w:szCs w:val="28"/>
          </w:rPr>
          <w:t>https://www.youtube.com/@KongInc</w:t>
        </w:r>
      </w:hyperlink>
    </w:p>
    <w:p w:rsidR="003B19C7" w:rsidRPr="003B19C7" w:rsidRDefault="003B19C7" w:rsidP="003B19C7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medium,viblo</w:t>
      </w:r>
      <w:proofErr w:type="spellEnd"/>
      <w:proofErr w:type="gramEnd"/>
      <w:r w:rsidR="00470652">
        <w:rPr>
          <w:sz w:val="28"/>
          <w:szCs w:val="28"/>
        </w:rPr>
        <w:t>, …</w:t>
      </w:r>
    </w:p>
    <w:sectPr w:rsidR="003B19C7" w:rsidRPr="003B1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0594F8A"/>
    <w:multiLevelType w:val="hybridMultilevel"/>
    <w:tmpl w:val="589493D4"/>
    <w:lvl w:ilvl="0" w:tplc="611CE56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696D8F"/>
    <w:multiLevelType w:val="hybridMultilevel"/>
    <w:tmpl w:val="1BB8A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F400E09"/>
    <w:multiLevelType w:val="hybridMultilevel"/>
    <w:tmpl w:val="2C32C814"/>
    <w:lvl w:ilvl="0" w:tplc="696010A6">
      <w:start w:val="3"/>
      <w:numFmt w:val="bullet"/>
      <w:lvlText w:val="&gt;"/>
      <w:lvlJc w:val="left"/>
      <w:pPr>
        <w:ind w:left="1080" w:hanging="360"/>
      </w:pPr>
      <w:rPr>
        <w:rFonts w:ascii="Segoe UI" w:eastAsiaTheme="minorHAnsi" w:hAnsi="Segoe UI" w:cs="Segoe UI" w:hint="default"/>
        <w:color w:val="050E17"/>
        <w:sz w:val="27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A2517C8"/>
    <w:multiLevelType w:val="hybridMultilevel"/>
    <w:tmpl w:val="F47AA0F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4F36B92"/>
    <w:multiLevelType w:val="hybridMultilevel"/>
    <w:tmpl w:val="BD9459E6"/>
    <w:lvl w:ilvl="0" w:tplc="1D942C9C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5"/>
  </w:num>
  <w:num w:numId="5">
    <w:abstractNumId w:val="13"/>
  </w:num>
  <w:num w:numId="6">
    <w:abstractNumId w:val="16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4"/>
  </w:num>
  <w:num w:numId="21">
    <w:abstractNumId w:val="19"/>
  </w:num>
  <w:num w:numId="22">
    <w:abstractNumId w:val="11"/>
  </w:num>
  <w:num w:numId="23">
    <w:abstractNumId w:val="27"/>
  </w:num>
  <w:num w:numId="24">
    <w:abstractNumId w:val="18"/>
  </w:num>
  <w:num w:numId="25">
    <w:abstractNumId w:val="23"/>
  </w:num>
  <w:num w:numId="26">
    <w:abstractNumId w:val="21"/>
  </w:num>
  <w:num w:numId="27">
    <w:abstractNumId w:val="17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C3C"/>
    <w:rsid w:val="000B5773"/>
    <w:rsid w:val="001B471C"/>
    <w:rsid w:val="003B19C7"/>
    <w:rsid w:val="00470652"/>
    <w:rsid w:val="00494924"/>
    <w:rsid w:val="00645252"/>
    <w:rsid w:val="006D3D74"/>
    <w:rsid w:val="00793C3C"/>
    <w:rsid w:val="0083569A"/>
    <w:rsid w:val="008D5A1E"/>
    <w:rsid w:val="00A9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765BD"/>
  <w15:chartTrackingRefBased/>
  <w15:docId w15:val="{8CEDA8DF-251F-4BDC-8996-9D72FEA0D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793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host.docker.internal:1337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jsonplaceholder.typicode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@KongInc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docs.konghq.com/gateway/latest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ngpv2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82</TotalTime>
  <Pages>6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Van Long (TMS)</dc:creator>
  <cp:keywords/>
  <dc:description/>
  <cp:lastModifiedBy>Phi Van Long (TMS)</cp:lastModifiedBy>
  <cp:revision>1</cp:revision>
  <dcterms:created xsi:type="dcterms:W3CDTF">2023-08-07T01:09:00Z</dcterms:created>
  <dcterms:modified xsi:type="dcterms:W3CDTF">2023-08-07T02:31:00Z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